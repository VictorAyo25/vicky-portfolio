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CD162D" w14:textId="77777777" w:rsidR="00995381" w:rsidRDefault="00995381" w:rsidP="00995381">
      <w:pPr>
        <w:rPr>
          <w:rStyle w:val="Strong"/>
        </w:rPr>
      </w:pPr>
    </w:p>
    <w:p w14:paraId="7A8A6423" w14:textId="6665757C" w:rsidR="00995381" w:rsidRDefault="00995381" w:rsidP="00995381">
      <w:pPr>
        <w:rPr>
          <w:rStyle w:val="Strong"/>
        </w:rPr>
      </w:pPr>
      <w:r>
        <w:rPr>
          <w:rStyle w:val="Strong"/>
        </w:rPr>
        <w:t>Title:</w:t>
      </w:r>
      <w:r>
        <w:t xml:space="preserve"> Why Do Women Get Gestational Diabetes?</w:t>
      </w:r>
    </w:p>
    <w:p w14:paraId="27BECBF5" w14:textId="08D8A6F9" w:rsidR="00995381" w:rsidRDefault="00995381" w:rsidP="00995381">
      <w:r>
        <w:rPr>
          <w:rStyle w:val="Strong"/>
        </w:rPr>
        <w:t>Keywords:</w:t>
      </w:r>
      <w:r>
        <w:t xml:space="preserve"> gestational diabetes, pregnancy, blood sugar, insulin resistance, hormones, placenta, overweight, family history, older age, large baby, PCOS, multiple pregnancy, lifestyle</w:t>
      </w:r>
    </w:p>
    <w:p w14:paraId="5DA3426E" w14:textId="2CE695B7" w:rsidR="00995381" w:rsidRDefault="00995381" w:rsidP="00995381">
      <w:r>
        <w:rPr>
          <w:rStyle w:val="Strong"/>
        </w:rPr>
        <w:t>Short Description:</w:t>
      </w:r>
      <w:r>
        <w:br/>
        <w:t>Gestational diabetes happens when pregnancy hormones affect how the body uses insulin, causing blood sugar levels to rise. This article looks at the leading causes, risk factors, and other factors that can increase a woman</w:t>
      </w:r>
      <w:r w:rsidR="00A36221">
        <w:t>'</w:t>
      </w:r>
      <w:r>
        <w:t>s chances during pregnancy.</w:t>
      </w:r>
    </w:p>
    <w:p w14:paraId="1A9A203B" w14:textId="77777777" w:rsidR="00995381" w:rsidRDefault="00995381" w:rsidP="00995381"/>
    <w:p w14:paraId="3238D1C6" w14:textId="77777777" w:rsidR="00995381" w:rsidRDefault="00995381" w:rsidP="00995381"/>
    <w:p w14:paraId="16C87DD2" w14:textId="77777777" w:rsidR="00995381" w:rsidRDefault="00995381" w:rsidP="00995381"/>
    <w:p w14:paraId="377B24A3" w14:textId="77777777" w:rsidR="00995381" w:rsidRDefault="00995381" w:rsidP="00995381"/>
    <w:p w14:paraId="54F11F0F" w14:textId="77777777" w:rsidR="00995381" w:rsidRDefault="00995381" w:rsidP="00995381"/>
    <w:p w14:paraId="05C01A90" w14:textId="77777777" w:rsidR="00995381" w:rsidRDefault="00995381" w:rsidP="00995381"/>
    <w:p w14:paraId="4C76D1CD" w14:textId="77777777" w:rsidR="00995381" w:rsidRDefault="00995381" w:rsidP="00995381"/>
    <w:p w14:paraId="233B45B6" w14:textId="77777777" w:rsidR="00995381" w:rsidRDefault="00995381" w:rsidP="00995381"/>
    <w:p w14:paraId="4E165B05" w14:textId="77777777" w:rsidR="00995381" w:rsidRDefault="00995381" w:rsidP="00995381"/>
    <w:p w14:paraId="2A15E05E" w14:textId="77777777" w:rsidR="00995381" w:rsidRDefault="00995381" w:rsidP="00995381"/>
    <w:p w14:paraId="436D20D1" w14:textId="77777777" w:rsidR="00995381" w:rsidRDefault="00995381" w:rsidP="00995381"/>
    <w:p w14:paraId="6AAC46F3" w14:textId="77777777" w:rsidR="00995381" w:rsidRDefault="00995381" w:rsidP="00995381"/>
    <w:p w14:paraId="7A4FF46A" w14:textId="77777777" w:rsidR="00995381" w:rsidRDefault="00995381" w:rsidP="00995381"/>
    <w:p w14:paraId="5BD771F2" w14:textId="77777777" w:rsidR="00995381" w:rsidRDefault="00995381" w:rsidP="00995381"/>
    <w:p w14:paraId="437EB646" w14:textId="77777777" w:rsidR="00995381" w:rsidRDefault="00995381" w:rsidP="00995381"/>
    <w:p w14:paraId="3B824A54" w14:textId="77777777" w:rsidR="00995381" w:rsidRDefault="00995381" w:rsidP="00995381"/>
    <w:p w14:paraId="5A423A97" w14:textId="77777777" w:rsidR="00995381" w:rsidRDefault="00995381" w:rsidP="00995381"/>
    <w:p w14:paraId="4722F5DE" w14:textId="77777777" w:rsidR="00995381" w:rsidRDefault="00995381" w:rsidP="00995381"/>
    <w:p w14:paraId="0851959E" w14:textId="77777777" w:rsidR="00995381" w:rsidRDefault="00995381" w:rsidP="00995381"/>
    <w:p w14:paraId="0AF77219" w14:textId="4004843B" w:rsidR="00DB4CF2" w:rsidRDefault="00467FF1" w:rsidP="00995381">
      <w:pPr>
        <w:pStyle w:val="Heading1"/>
      </w:pPr>
      <w:r>
        <w:lastRenderedPageBreak/>
        <w:t>Why do women get gestational diabetes?</w:t>
      </w:r>
    </w:p>
    <w:p w14:paraId="39EE9F3B" w14:textId="7C1CC5AE" w:rsidR="00995381" w:rsidRDefault="00995381" w:rsidP="00995381">
      <w:r>
        <w:t xml:space="preserve">Gestational diabetes is a type of diabetes that develops during pregnancy. It </w:t>
      </w:r>
      <w:r w:rsidR="00A36221">
        <w:t>occurs when the body cannot properly use insulin</w:t>
      </w:r>
      <w:r>
        <w:t xml:space="preserve">, leading to high blood sugar levels. </w:t>
      </w:r>
    </w:p>
    <w:p w14:paraId="73109232" w14:textId="77777777" w:rsidR="00995381" w:rsidRDefault="00995381" w:rsidP="00995381">
      <w:r>
        <w:t xml:space="preserve">This condition is important because it affects both the mother and the baby if not well managed. </w:t>
      </w:r>
    </w:p>
    <w:p w14:paraId="0C385B47" w14:textId="712AFC9D" w:rsidR="00995381" w:rsidRDefault="00995381" w:rsidP="00995381">
      <w:r>
        <w:t xml:space="preserve">Many women do not notice symptoms, which is why doctors screen for </w:t>
      </w:r>
      <w:r w:rsidR="00A36221">
        <w:t>them</w:t>
      </w:r>
      <w:r>
        <w:t xml:space="preserve"> during routine antenatal care.</w:t>
      </w:r>
    </w:p>
    <w:p w14:paraId="79A96262" w14:textId="1B024846" w:rsidR="00995381" w:rsidRDefault="00995381" w:rsidP="00995381">
      <w:r>
        <w:t>In this article, we</w:t>
      </w:r>
      <w:r w:rsidR="00A36221">
        <w:t>'</w:t>
      </w:r>
      <w:r>
        <w:t>ll look at what this condition means for an expecting mother.</w:t>
      </w:r>
    </w:p>
    <w:p w14:paraId="3CA1259A" w14:textId="77777777" w:rsidR="00995381" w:rsidRPr="00995381" w:rsidRDefault="00995381" w:rsidP="00995381">
      <w:pPr>
        <w:rPr>
          <w:b/>
          <w:bCs/>
          <w:sz w:val="28"/>
          <w:szCs w:val="28"/>
        </w:rPr>
      </w:pPr>
      <w:r w:rsidRPr="00995381">
        <w:rPr>
          <w:b/>
          <w:bCs/>
          <w:sz w:val="28"/>
          <w:szCs w:val="28"/>
        </w:rPr>
        <w:t>What Causes Gestational Diabetes?</w:t>
      </w:r>
    </w:p>
    <w:p w14:paraId="3C29315D" w14:textId="0282ED5E" w:rsidR="00995381" w:rsidRDefault="00995381" w:rsidP="00995381">
      <w:r>
        <w:t>During pregnancy, the body produces hormones that support the baby</w:t>
      </w:r>
      <w:r w:rsidR="00A36221">
        <w:t>'</w:t>
      </w:r>
      <w:r>
        <w:t xml:space="preserve">s growth. But some of these hormones also reduce </w:t>
      </w:r>
      <w:r w:rsidR="00A36221">
        <w:t>insulin's effectivenes</w:t>
      </w:r>
      <w:r>
        <w:t xml:space="preserve">s. </w:t>
      </w:r>
    </w:p>
    <w:p w14:paraId="0D2C56C5" w14:textId="62022B3B" w:rsidR="00995381" w:rsidRDefault="00995381" w:rsidP="00995381">
      <w:r>
        <w:t>When insulin becomes less effective, sugar builds up in the blood, and that</w:t>
      </w:r>
      <w:r w:rsidR="00A36221">
        <w:t>'</w:t>
      </w:r>
      <w:r>
        <w:t>s when gestational diabetes can develop.</w:t>
      </w:r>
    </w:p>
    <w:p w14:paraId="38E3DC0C" w14:textId="1D483034" w:rsidR="00995381" w:rsidRDefault="00995381" w:rsidP="00995381">
      <w:r>
        <w:t>Some key reasons are:</w:t>
      </w:r>
    </w:p>
    <w:p w14:paraId="1B4D8490" w14:textId="6BB3CBC2" w:rsidR="00995381" w:rsidRDefault="00995381" w:rsidP="00995381">
      <w:pPr>
        <w:pStyle w:val="ListParagraph"/>
        <w:numPr>
          <w:ilvl w:val="0"/>
          <w:numId w:val="1"/>
        </w:numPr>
      </w:pPr>
      <w:r>
        <w:rPr>
          <w:rStyle w:val="Strong"/>
        </w:rPr>
        <w:t>Hormonal changes</w:t>
      </w:r>
      <w:r>
        <w:t xml:space="preserve">: Hormones such as </w:t>
      </w:r>
      <w:hyperlink r:id="rId5" w:history="1">
        <w:r w:rsidRPr="00995381">
          <w:rPr>
            <w:rStyle w:val="Hyperlink"/>
          </w:rPr>
          <w:t>human placental lactogen</w:t>
        </w:r>
      </w:hyperlink>
      <w:r>
        <w:t>, estrogen, cortisol, and progesterone increase insulin resistance.</w:t>
      </w:r>
    </w:p>
    <w:p w14:paraId="07E34528" w14:textId="44187D15" w:rsidR="00995381" w:rsidRDefault="00995381" w:rsidP="00995381">
      <w:pPr>
        <w:pStyle w:val="ListParagraph"/>
        <w:numPr>
          <w:ilvl w:val="0"/>
          <w:numId w:val="1"/>
        </w:numPr>
      </w:pPr>
      <w:r>
        <w:rPr>
          <w:rStyle w:val="Strong"/>
        </w:rPr>
        <w:t>Insulin resistance</w:t>
      </w:r>
      <w:r>
        <w:t>: The body needs more insulin to keep blood sugar normal, but sometimes it cannot make enough.</w:t>
      </w:r>
    </w:p>
    <w:p w14:paraId="34E0D5E4" w14:textId="12DD1A2F" w:rsidR="00995381" w:rsidRDefault="00995381" w:rsidP="00995381">
      <w:pPr>
        <w:pStyle w:val="ListParagraph"/>
        <w:numPr>
          <w:ilvl w:val="0"/>
          <w:numId w:val="1"/>
        </w:numPr>
      </w:pPr>
      <w:proofErr w:type="gramStart"/>
      <w:r>
        <w:rPr>
          <w:rStyle w:val="Strong"/>
        </w:rPr>
        <w:t>Placental growth</w:t>
      </w:r>
      <w:r>
        <w:t>: As</w:t>
      </w:r>
      <w:proofErr w:type="gramEnd"/>
      <w:r>
        <w:t xml:space="preserve"> pregnancy progresses and the placenta g</w:t>
      </w:r>
      <w:r w:rsidR="00A36221">
        <w:t>rows, hormone levels rise further, increasing</w:t>
      </w:r>
      <w:r>
        <w:t xml:space="preserve"> the risk later in pregnancy.</w:t>
      </w:r>
    </w:p>
    <w:p w14:paraId="0842FECB" w14:textId="77777777" w:rsidR="00995381" w:rsidRPr="00995381" w:rsidRDefault="00995381" w:rsidP="00995381">
      <w:pPr>
        <w:rPr>
          <w:b/>
          <w:bCs/>
          <w:sz w:val="28"/>
          <w:szCs w:val="28"/>
        </w:rPr>
      </w:pPr>
      <w:r w:rsidRPr="00995381">
        <w:rPr>
          <w:b/>
          <w:bCs/>
          <w:sz w:val="28"/>
          <w:szCs w:val="28"/>
        </w:rPr>
        <w:t>Who Is at Higher Risk?</w:t>
      </w:r>
    </w:p>
    <w:p w14:paraId="0D355DBC" w14:textId="77777777" w:rsidR="00995381" w:rsidRDefault="00995381" w:rsidP="00995381">
      <w:r>
        <w:t>Not every pregnant woman will develop gestational diabetes, but some are more likely to get it than others. The major risk factors include:</w:t>
      </w:r>
    </w:p>
    <w:p w14:paraId="53599A50" w14:textId="546EBE85" w:rsidR="00995381" w:rsidRDefault="00995381" w:rsidP="00995381">
      <w:pPr>
        <w:pStyle w:val="ListParagraph"/>
        <w:numPr>
          <w:ilvl w:val="0"/>
          <w:numId w:val="3"/>
        </w:numPr>
      </w:pPr>
      <w:r>
        <w:rPr>
          <w:rStyle w:val="Strong"/>
        </w:rPr>
        <w:t>Being overweight before pregnancy</w:t>
      </w:r>
      <w:r>
        <w:t>: Women who are overweight or obese have a higher chance.</w:t>
      </w:r>
    </w:p>
    <w:p w14:paraId="2F81BE90" w14:textId="378FE83B" w:rsidR="00995381" w:rsidRDefault="00995381" w:rsidP="00995381">
      <w:pPr>
        <w:pStyle w:val="ListParagraph"/>
        <w:numPr>
          <w:ilvl w:val="0"/>
          <w:numId w:val="3"/>
        </w:numPr>
      </w:pPr>
      <w:r>
        <w:rPr>
          <w:rStyle w:val="Strong"/>
        </w:rPr>
        <w:t>Family history of diabetes</w:t>
      </w:r>
      <w:r>
        <w:t>: If your parents or siblings have diabetes, your risk is higher.</w:t>
      </w:r>
    </w:p>
    <w:p w14:paraId="1F786970" w14:textId="5111059C" w:rsidR="00995381" w:rsidRDefault="00995381" w:rsidP="00995381">
      <w:pPr>
        <w:pStyle w:val="ListParagraph"/>
        <w:numPr>
          <w:ilvl w:val="0"/>
          <w:numId w:val="3"/>
        </w:numPr>
      </w:pPr>
      <w:r>
        <w:rPr>
          <w:rStyle w:val="Strong"/>
        </w:rPr>
        <w:t>Older age</w:t>
      </w:r>
      <w:r>
        <w:t>: Women a</w:t>
      </w:r>
      <w:r w:rsidR="00A36221">
        <w:t>ged 30–35 years have a greater risk than</w:t>
      </w:r>
      <w:r>
        <w:t xml:space="preserve"> younger mothers.</w:t>
      </w:r>
    </w:p>
    <w:p w14:paraId="6971C055" w14:textId="56395864" w:rsidR="00995381" w:rsidRDefault="00995381" w:rsidP="00995381">
      <w:pPr>
        <w:pStyle w:val="ListParagraph"/>
        <w:numPr>
          <w:ilvl w:val="0"/>
          <w:numId w:val="3"/>
        </w:numPr>
      </w:pPr>
      <w:r>
        <w:rPr>
          <w:rStyle w:val="Strong"/>
        </w:rPr>
        <w:t>Previous pregnancy history</w:t>
      </w:r>
      <w:r>
        <w:t>: If you had gestational diabetes before, or gave birth to a very big baby (more than 4 kg), your chances increase.</w:t>
      </w:r>
    </w:p>
    <w:p w14:paraId="4BEC6421" w14:textId="6E78B689" w:rsidR="00995381" w:rsidRDefault="00995381" w:rsidP="00995381">
      <w:pPr>
        <w:pStyle w:val="ListParagraph"/>
        <w:numPr>
          <w:ilvl w:val="0"/>
          <w:numId w:val="3"/>
        </w:numPr>
      </w:pPr>
      <w:r>
        <w:rPr>
          <w:rStyle w:val="Strong"/>
        </w:rPr>
        <w:t>Ethnic background</w:t>
      </w:r>
      <w:r>
        <w:t xml:space="preserve">: </w:t>
      </w:r>
      <w:hyperlink r:id="rId6" w:history="1">
        <w:r w:rsidRPr="00995381">
          <w:rPr>
            <w:rStyle w:val="Hyperlink"/>
          </w:rPr>
          <w:t>Studies</w:t>
        </w:r>
      </w:hyperlink>
      <w:r>
        <w:t xml:space="preserve"> show that African women tend to have higher rates of gestational diabetes compared to women in some other parts of the world.</w:t>
      </w:r>
    </w:p>
    <w:p w14:paraId="2BF34876" w14:textId="77777777" w:rsidR="00995381" w:rsidRPr="00995381" w:rsidRDefault="00995381" w:rsidP="00995381">
      <w:pPr>
        <w:rPr>
          <w:b/>
          <w:bCs/>
          <w:sz w:val="28"/>
          <w:szCs w:val="28"/>
        </w:rPr>
      </w:pPr>
      <w:r w:rsidRPr="00995381">
        <w:rPr>
          <w:b/>
          <w:bCs/>
          <w:sz w:val="28"/>
          <w:szCs w:val="28"/>
        </w:rPr>
        <w:lastRenderedPageBreak/>
        <w:t>Other Contributing Factors</w:t>
      </w:r>
    </w:p>
    <w:p w14:paraId="2F2F9BF4" w14:textId="77777777" w:rsidR="00995381" w:rsidRDefault="00995381" w:rsidP="00995381">
      <w:r>
        <w:t>Apart from weight, age, and family history, some other things can make a woman more likely to have gestational diabetes:</w:t>
      </w:r>
    </w:p>
    <w:p w14:paraId="1405C056" w14:textId="57E7BFC9" w:rsidR="00995381" w:rsidRDefault="00995381" w:rsidP="00995381">
      <w:pPr>
        <w:pStyle w:val="ListParagraph"/>
        <w:numPr>
          <w:ilvl w:val="0"/>
          <w:numId w:val="6"/>
        </w:numPr>
      </w:pPr>
      <w:r w:rsidRPr="00FF4017">
        <w:rPr>
          <w:rStyle w:val="Strong"/>
          <w:b w:val="0"/>
          <w:bCs w:val="0"/>
        </w:rPr>
        <w:t>Polycystic Ovary Syndrome</w:t>
      </w:r>
      <w:r>
        <w:rPr>
          <w:rStyle w:val="Strong"/>
        </w:rPr>
        <w:t xml:space="preserve"> (PCOS):</w:t>
      </w:r>
      <w:r>
        <w:t xml:space="preserve"> </w:t>
      </w:r>
      <w:hyperlink r:id="rId7" w:history="1">
        <w:r w:rsidRPr="00FF4017">
          <w:rPr>
            <w:rStyle w:val="Hyperlink"/>
          </w:rPr>
          <w:t>Women with PCOS often have insulin resistance, which makes them more prone to diabetes in pregnancy</w:t>
        </w:r>
      </w:hyperlink>
      <w:r>
        <w:t>.</w:t>
      </w:r>
    </w:p>
    <w:p w14:paraId="3BB051EC" w14:textId="73D5020F" w:rsidR="00995381" w:rsidRDefault="00995381" w:rsidP="00995381">
      <w:pPr>
        <w:pStyle w:val="ListParagraph"/>
        <w:numPr>
          <w:ilvl w:val="0"/>
          <w:numId w:val="6"/>
        </w:numPr>
      </w:pPr>
      <w:r>
        <w:rPr>
          <w:rStyle w:val="Strong"/>
        </w:rPr>
        <w:t>Lifestyle factors:</w:t>
      </w:r>
      <w:r>
        <w:t xml:space="preserve"> Eating a lot of processed foods, frequent </w:t>
      </w:r>
      <w:r w:rsidR="00A36221">
        <w:t>consumption of sugary drinks, and a</w:t>
      </w:r>
      <w:r>
        <w:t xml:space="preserve"> lack of regular exercise increase the risk. These habits are becoming more common in many cities, where many women are less physically active</w:t>
      </w:r>
      <w:r w:rsidR="00A36221">
        <w:t>,</w:t>
      </w:r>
      <w:r>
        <w:t xml:space="preserve"> and rates of overweight are rising.</w:t>
      </w:r>
    </w:p>
    <w:p w14:paraId="7643AACA" w14:textId="654992D8" w:rsidR="00995381" w:rsidRDefault="00995381" w:rsidP="00995381">
      <w:pPr>
        <w:pStyle w:val="ListParagraph"/>
        <w:numPr>
          <w:ilvl w:val="0"/>
          <w:numId w:val="6"/>
        </w:numPr>
      </w:pPr>
      <w:r>
        <w:rPr>
          <w:rStyle w:val="Strong"/>
        </w:rPr>
        <w:t>Multiple pregnancy:</w:t>
      </w:r>
      <w:r>
        <w:t xml:space="preserve"> </w:t>
      </w:r>
      <w:hyperlink r:id="rId8" w:history="1">
        <w:r w:rsidR="00A36221">
          <w:rPr>
            <w:rStyle w:val="Hyperlink"/>
          </w:rPr>
          <w:t>Carrying twins or triplets can lead to higher hormone levels, which can raise blood sugar</w:t>
        </w:r>
      </w:hyperlink>
      <w:r>
        <w:t>.</w:t>
      </w:r>
    </w:p>
    <w:p w14:paraId="23BC27AD" w14:textId="2801E09D" w:rsidR="00995381" w:rsidRDefault="00995381" w:rsidP="00995381">
      <w:pPr>
        <w:rPr>
          <w:b/>
          <w:bCs/>
          <w:sz w:val="28"/>
          <w:szCs w:val="28"/>
        </w:rPr>
      </w:pPr>
      <w:r w:rsidRPr="00995381">
        <w:rPr>
          <w:b/>
          <w:bCs/>
          <w:sz w:val="28"/>
          <w:szCs w:val="28"/>
        </w:rPr>
        <w:t>What Happens if Gestational Diabetes Is Left Unmanaged?</w:t>
      </w:r>
    </w:p>
    <w:p w14:paraId="5DDF76CC" w14:textId="3D574BBE" w:rsidR="00995381" w:rsidRDefault="00995381" w:rsidP="00995381">
      <w:r>
        <w:t xml:space="preserve">When gestational diabetes is not properly managed, it can affect both mother and baby. The risks may not </w:t>
      </w:r>
      <w:r w:rsidR="00A36221">
        <w:t xml:space="preserve">be apparent </w:t>
      </w:r>
      <w:proofErr w:type="gramStart"/>
      <w:r w:rsidR="00A36221">
        <w:t>immediately,</w:t>
      </w:r>
      <w:r>
        <w:t xml:space="preserve"> but</w:t>
      </w:r>
      <w:proofErr w:type="gramEnd"/>
      <w:r>
        <w:t xml:space="preserve"> can have serious short- and long-term consequences.</w:t>
      </w:r>
    </w:p>
    <w:p w14:paraId="60DD5AA8" w14:textId="77777777" w:rsidR="00995381" w:rsidRPr="00995381" w:rsidRDefault="00995381" w:rsidP="00995381">
      <w:pPr>
        <w:rPr>
          <w:i/>
          <w:iCs/>
        </w:rPr>
      </w:pPr>
      <w:r w:rsidRPr="00995381">
        <w:rPr>
          <w:rStyle w:val="Strong"/>
          <w:i/>
          <w:iCs/>
        </w:rPr>
        <w:t>For the mother:</w:t>
      </w:r>
    </w:p>
    <w:p w14:paraId="26EBC41D" w14:textId="7ED5FEF9" w:rsidR="00995381" w:rsidRDefault="00995381" w:rsidP="00995381">
      <w:pPr>
        <w:pStyle w:val="ListParagraph"/>
        <w:numPr>
          <w:ilvl w:val="0"/>
          <w:numId w:val="9"/>
        </w:numPr>
      </w:pPr>
      <w:r>
        <w:rPr>
          <w:rStyle w:val="Strong"/>
        </w:rPr>
        <w:t>High blood pressure &amp; preeclampsia:</w:t>
      </w:r>
      <w:r>
        <w:t xml:space="preserve"> GDM increases the risk of pregnancy-induced hypertension, which can progress to </w:t>
      </w:r>
      <w:hyperlink r:id="rId9" w:history="1">
        <w:r w:rsidR="00FF4017">
          <w:rPr>
            <w:rStyle w:val="Hyperlink"/>
          </w:rPr>
          <w:t>preeclampsia,</w:t>
        </w:r>
      </w:hyperlink>
      <w:r>
        <w:t xml:space="preserve"> a dangerous condition that threatens both mother and baby.</w:t>
      </w:r>
    </w:p>
    <w:p w14:paraId="3DCF4149" w14:textId="126D5641" w:rsidR="00995381" w:rsidRDefault="00995381" w:rsidP="00995381">
      <w:pPr>
        <w:pStyle w:val="ListParagraph"/>
        <w:numPr>
          <w:ilvl w:val="0"/>
          <w:numId w:val="9"/>
        </w:numPr>
      </w:pPr>
      <w:r>
        <w:rPr>
          <w:rStyle w:val="Strong"/>
        </w:rPr>
        <w:t>Delivery complications:</w:t>
      </w:r>
      <w:r>
        <w:t xml:space="preserve"> Higher chance of needing a cesarean section (C-section) due to a large baby size.</w:t>
      </w:r>
    </w:p>
    <w:p w14:paraId="53086290" w14:textId="5EAA41A1" w:rsidR="00995381" w:rsidRDefault="00995381" w:rsidP="00995381">
      <w:pPr>
        <w:pStyle w:val="ListParagraph"/>
        <w:numPr>
          <w:ilvl w:val="0"/>
          <w:numId w:val="9"/>
        </w:numPr>
      </w:pPr>
      <w:r>
        <w:rPr>
          <w:rStyle w:val="Strong"/>
        </w:rPr>
        <w:t>Future diabetes:</w:t>
      </w:r>
      <w:r>
        <w:t xml:space="preserve"> Women with GDM have a higher risk of developing </w:t>
      </w:r>
      <w:hyperlink r:id="rId10" w:history="1">
        <w:r w:rsidRPr="00FF4017">
          <w:rPr>
            <w:rStyle w:val="Hyperlink"/>
          </w:rPr>
          <w:t>type 2 diabetes</w:t>
        </w:r>
      </w:hyperlink>
      <w:r>
        <w:t xml:space="preserve"> later in life.</w:t>
      </w:r>
    </w:p>
    <w:p w14:paraId="03BA0E60" w14:textId="77777777" w:rsidR="00995381" w:rsidRPr="00995381" w:rsidRDefault="00995381" w:rsidP="00995381">
      <w:pPr>
        <w:rPr>
          <w:i/>
          <w:iCs/>
        </w:rPr>
      </w:pPr>
      <w:r w:rsidRPr="00995381">
        <w:rPr>
          <w:rStyle w:val="Strong"/>
          <w:i/>
          <w:iCs/>
        </w:rPr>
        <w:t>For the baby:</w:t>
      </w:r>
    </w:p>
    <w:p w14:paraId="13C6271C" w14:textId="1F9140DB" w:rsidR="00995381" w:rsidRDefault="00995381" w:rsidP="00995381">
      <w:pPr>
        <w:pStyle w:val="ListParagraph"/>
        <w:numPr>
          <w:ilvl w:val="0"/>
          <w:numId w:val="10"/>
        </w:numPr>
      </w:pPr>
      <w:hyperlink r:id="rId11" w:history="1">
        <w:r w:rsidRPr="00FF4017">
          <w:rPr>
            <w:rStyle w:val="Hyperlink"/>
          </w:rPr>
          <w:t>Macrosomia</w:t>
        </w:r>
      </w:hyperlink>
      <w:r>
        <w:rPr>
          <w:rStyle w:val="Strong"/>
        </w:rPr>
        <w:t xml:space="preserve"> (large baby):</w:t>
      </w:r>
      <w:r>
        <w:t xml:space="preserve"> Excess sugar from the mother crosses the placenta, making the baby grow bigger than normal, which can cause birth injuries during delivery.</w:t>
      </w:r>
    </w:p>
    <w:p w14:paraId="33D7136C" w14:textId="058421D9" w:rsidR="00995381" w:rsidRDefault="00995381" w:rsidP="00995381">
      <w:pPr>
        <w:pStyle w:val="ListParagraph"/>
        <w:numPr>
          <w:ilvl w:val="0"/>
          <w:numId w:val="10"/>
        </w:numPr>
      </w:pPr>
      <w:hyperlink r:id="rId12" w:history="1">
        <w:r w:rsidRPr="00FF4017">
          <w:rPr>
            <w:rStyle w:val="Hyperlink"/>
          </w:rPr>
          <w:t>Preterm birth</w:t>
        </w:r>
      </w:hyperlink>
      <w:r>
        <w:rPr>
          <w:rStyle w:val="Strong"/>
        </w:rPr>
        <w:t>:</w:t>
      </w:r>
      <w:r>
        <w:t xml:space="preserve"> High blood sugar may trigger early labor or require early delivery for safety.</w:t>
      </w:r>
    </w:p>
    <w:p w14:paraId="5D10DD31" w14:textId="6077867F" w:rsidR="00995381" w:rsidRDefault="00995381" w:rsidP="00995381">
      <w:pPr>
        <w:pStyle w:val="ListParagraph"/>
        <w:numPr>
          <w:ilvl w:val="0"/>
          <w:numId w:val="10"/>
        </w:numPr>
      </w:pPr>
      <w:r>
        <w:rPr>
          <w:rStyle w:val="Strong"/>
        </w:rPr>
        <w:t>Low blood sugar after birth (</w:t>
      </w:r>
      <w:hyperlink r:id="rId13" w:history="1">
        <w:r w:rsidRPr="00FF4017">
          <w:rPr>
            <w:rStyle w:val="Hyperlink"/>
          </w:rPr>
          <w:t>neonatal hypoglycemia</w:t>
        </w:r>
      </w:hyperlink>
      <w:r>
        <w:rPr>
          <w:rStyle w:val="Strong"/>
        </w:rPr>
        <w:t>):</w:t>
      </w:r>
      <w:r>
        <w:t xml:space="preserve"> Babies may struggle to maintain normal blood sugar once the umbilical cord is cut.</w:t>
      </w:r>
    </w:p>
    <w:p w14:paraId="29E78FEF" w14:textId="6970A9B0" w:rsidR="00995381" w:rsidRDefault="00995381" w:rsidP="00995381">
      <w:pPr>
        <w:pStyle w:val="ListParagraph"/>
        <w:numPr>
          <w:ilvl w:val="0"/>
          <w:numId w:val="10"/>
        </w:numPr>
      </w:pPr>
      <w:r>
        <w:rPr>
          <w:rStyle w:val="Strong"/>
        </w:rPr>
        <w:t>Breathing difficulties:</w:t>
      </w:r>
      <w:r>
        <w:t xml:space="preserve"> Babies born early may develop </w:t>
      </w:r>
      <w:hyperlink r:id="rId14" w:history="1">
        <w:r w:rsidRPr="00FF4017">
          <w:rPr>
            <w:rStyle w:val="Hyperlink"/>
          </w:rPr>
          <w:t>respiratory distress syndrome</w:t>
        </w:r>
      </w:hyperlink>
      <w:r>
        <w:t>.</w:t>
      </w:r>
    </w:p>
    <w:p w14:paraId="593BD658" w14:textId="26FBEE09" w:rsidR="00995381" w:rsidRDefault="00995381" w:rsidP="00995381">
      <w:pPr>
        <w:pStyle w:val="ListParagraph"/>
        <w:numPr>
          <w:ilvl w:val="0"/>
          <w:numId w:val="10"/>
        </w:numPr>
      </w:pPr>
      <w:r>
        <w:rPr>
          <w:rStyle w:val="Strong"/>
        </w:rPr>
        <w:t>Future risk of obesity and type 2 diabetes:</w:t>
      </w:r>
      <w:r>
        <w:t xml:space="preserve"> Children of mothers with untreated GDM are more likely to face these issues later in life.</w:t>
      </w:r>
    </w:p>
    <w:p w14:paraId="679AD0F2" w14:textId="75D202AB" w:rsidR="00995381" w:rsidRDefault="00FF4017" w:rsidP="00995381">
      <w:r>
        <w:lastRenderedPageBreak/>
        <w:t>U</w:t>
      </w:r>
      <w:r w:rsidR="00995381">
        <w:t xml:space="preserve">ntreated gestational diabetes affects </w:t>
      </w:r>
      <w:r w:rsidR="00995381">
        <w:rPr>
          <w:rStyle w:val="Strong"/>
        </w:rPr>
        <w:t>two lives at once</w:t>
      </w:r>
      <w:r w:rsidR="00995381">
        <w:t>. Proper screening, healthy lifestyle choices, and medical care can drastically reduce these risks.</w:t>
      </w:r>
    </w:p>
    <w:p w14:paraId="0DD28045" w14:textId="77777777" w:rsidR="00995381" w:rsidRPr="00995381" w:rsidRDefault="00995381" w:rsidP="00995381">
      <w:pPr>
        <w:rPr>
          <w:b/>
          <w:bCs/>
          <w:sz w:val="28"/>
          <w:szCs w:val="28"/>
        </w:rPr>
      </w:pPr>
      <w:r w:rsidRPr="00995381">
        <w:rPr>
          <w:b/>
          <w:bCs/>
          <w:sz w:val="28"/>
          <w:szCs w:val="28"/>
        </w:rPr>
        <w:t>Conclusion</w:t>
      </w:r>
    </w:p>
    <w:p w14:paraId="5F8F9255" w14:textId="77777777" w:rsidR="00995381" w:rsidRDefault="00995381" w:rsidP="00995381">
      <w:r>
        <w:t>Gestational diabetes is a condition every pregnant woman should know about, especially because it often shows no signs until tests are done. Staying informed makes it easier to protect both mother and baby during pregnancy.</w:t>
      </w:r>
    </w:p>
    <w:p w14:paraId="3EA97AA0" w14:textId="77777777" w:rsidR="00FF4017" w:rsidRDefault="00995381" w:rsidP="00995381">
      <w:r>
        <w:t xml:space="preserve">What are your thoughts? </w:t>
      </w:r>
    </w:p>
    <w:p w14:paraId="21EDBAB8" w14:textId="4D46D860" w:rsidR="00995381" w:rsidRDefault="00995381" w:rsidP="00995381">
      <w:r>
        <w:t>Have you or someone you know ever been screened for gestational diabetes during pregnancy? I</w:t>
      </w:r>
      <w:r w:rsidR="00A36221">
        <w:t>'</w:t>
      </w:r>
      <w:r>
        <w:t>d love to hear your experience in the comments.</w:t>
      </w:r>
    </w:p>
    <w:p w14:paraId="3243428E" w14:textId="77777777" w:rsidR="00995381" w:rsidRDefault="00995381" w:rsidP="00995381"/>
    <w:p w14:paraId="61571445" w14:textId="77777777" w:rsidR="00995381" w:rsidRDefault="00995381" w:rsidP="00995381"/>
    <w:p w14:paraId="0C1A3DB1" w14:textId="77777777" w:rsidR="00995381" w:rsidRDefault="00995381" w:rsidP="00995381"/>
    <w:p w14:paraId="2D1BC29F" w14:textId="3ABAD07C" w:rsidR="00995381" w:rsidRDefault="00995381" w:rsidP="00995381">
      <w:r>
        <w:t xml:space="preserve">Researched by </w:t>
      </w:r>
      <w:r w:rsidRPr="00995381">
        <w:rPr>
          <w:b/>
          <w:bCs/>
          <w:i/>
          <w:iCs/>
        </w:rPr>
        <w:t>Victoria Odueso</w:t>
      </w:r>
    </w:p>
    <w:p w14:paraId="348EA728" w14:textId="77777777" w:rsidR="00995381" w:rsidRPr="00995381" w:rsidRDefault="00995381" w:rsidP="00995381"/>
    <w:sectPr w:rsidR="00995381" w:rsidRPr="009953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9F62BE"/>
    <w:multiLevelType w:val="multilevel"/>
    <w:tmpl w:val="B5201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D26AC5"/>
    <w:multiLevelType w:val="multilevel"/>
    <w:tmpl w:val="CCC64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EF0073"/>
    <w:multiLevelType w:val="hybridMultilevel"/>
    <w:tmpl w:val="DBB2D7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4DA08FD"/>
    <w:multiLevelType w:val="multilevel"/>
    <w:tmpl w:val="0A220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2D06EB"/>
    <w:multiLevelType w:val="multilevel"/>
    <w:tmpl w:val="28A0E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B655A0"/>
    <w:multiLevelType w:val="hybridMultilevel"/>
    <w:tmpl w:val="33187E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01B0C1B"/>
    <w:multiLevelType w:val="hybridMultilevel"/>
    <w:tmpl w:val="4CC0E6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85C3B1C"/>
    <w:multiLevelType w:val="hybridMultilevel"/>
    <w:tmpl w:val="E24659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C702C24"/>
    <w:multiLevelType w:val="hybridMultilevel"/>
    <w:tmpl w:val="49B285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B401F3D"/>
    <w:multiLevelType w:val="multilevel"/>
    <w:tmpl w:val="463A9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0054725">
    <w:abstractNumId w:val="7"/>
  </w:num>
  <w:num w:numId="2" w16cid:durableId="188301789">
    <w:abstractNumId w:val="0"/>
  </w:num>
  <w:num w:numId="3" w16cid:durableId="396320284">
    <w:abstractNumId w:val="2"/>
  </w:num>
  <w:num w:numId="4" w16cid:durableId="1622565033">
    <w:abstractNumId w:val="4"/>
  </w:num>
  <w:num w:numId="5" w16cid:durableId="59520639">
    <w:abstractNumId w:val="9"/>
  </w:num>
  <w:num w:numId="6" w16cid:durableId="1696272739">
    <w:abstractNumId w:val="6"/>
  </w:num>
  <w:num w:numId="7" w16cid:durableId="1553422105">
    <w:abstractNumId w:val="3"/>
  </w:num>
  <w:num w:numId="8" w16cid:durableId="1611933678">
    <w:abstractNumId w:val="1"/>
  </w:num>
  <w:num w:numId="9" w16cid:durableId="341049604">
    <w:abstractNumId w:val="5"/>
  </w:num>
  <w:num w:numId="10" w16cid:durableId="83777465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DI1NzQzNjE0MDExN7ZQ0lEKTi0uzszPAykwqgUASQH2bSwAAAA="/>
  </w:docVars>
  <w:rsids>
    <w:rsidRoot w:val="00467FF1"/>
    <w:rsid w:val="0022448B"/>
    <w:rsid w:val="00467FF1"/>
    <w:rsid w:val="0080283F"/>
    <w:rsid w:val="008F0A75"/>
    <w:rsid w:val="00995381"/>
    <w:rsid w:val="00A36221"/>
    <w:rsid w:val="00D13FC8"/>
    <w:rsid w:val="00DB4CF2"/>
    <w:rsid w:val="00FF40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4507579"/>
  <w15:chartTrackingRefBased/>
  <w15:docId w15:val="{1AE0E93E-63CC-4895-B68A-F8E3F5730C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7FF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67FF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67FF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67FF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67FF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67F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7F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7F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7F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7FF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67FF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67FF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67FF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67FF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67F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7F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7F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7FF1"/>
    <w:rPr>
      <w:rFonts w:eastAsiaTheme="majorEastAsia" w:cstheme="majorBidi"/>
      <w:color w:val="272727" w:themeColor="text1" w:themeTint="D8"/>
    </w:rPr>
  </w:style>
  <w:style w:type="paragraph" w:styleId="Title">
    <w:name w:val="Title"/>
    <w:basedOn w:val="Normal"/>
    <w:next w:val="Normal"/>
    <w:link w:val="TitleChar"/>
    <w:uiPriority w:val="10"/>
    <w:qFormat/>
    <w:rsid w:val="00467F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7F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7F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7F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7FF1"/>
    <w:pPr>
      <w:spacing w:before="160"/>
      <w:jc w:val="center"/>
    </w:pPr>
    <w:rPr>
      <w:i/>
      <w:iCs/>
      <w:color w:val="404040" w:themeColor="text1" w:themeTint="BF"/>
    </w:rPr>
  </w:style>
  <w:style w:type="character" w:customStyle="1" w:styleId="QuoteChar">
    <w:name w:val="Quote Char"/>
    <w:basedOn w:val="DefaultParagraphFont"/>
    <w:link w:val="Quote"/>
    <w:uiPriority w:val="29"/>
    <w:rsid w:val="00467FF1"/>
    <w:rPr>
      <w:i/>
      <w:iCs/>
      <w:color w:val="404040" w:themeColor="text1" w:themeTint="BF"/>
    </w:rPr>
  </w:style>
  <w:style w:type="paragraph" w:styleId="ListParagraph">
    <w:name w:val="List Paragraph"/>
    <w:basedOn w:val="Normal"/>
    <w:uiPriority w:val="34"/>
    <w:qFormat/>
    <w:rsid w:val="00467FF1"/>
    <w:pPr>
      <w:ind w:left="720"/>
      <w:contextualSpacing/>
    </w:pPr>
  </w:style>
  <w:style w:type="character" w:styleId="IntenseEmphasis">
    <w:name w:val="Intense Emphasis"/>
    <w:basedOn w:val="DefaultParagraphFont"/>
    <w:uiPriority w:val="21"/>
    <w:qFormat/>
    <w:rsid w:val="00467FF1"/>
    <w:rPr>
      <w:i/>
      <w:iCs/>
      <w:color w:val="2F5496" w:themeColor="accent1" w:themeShade="BF"/>
    </w:rPr>
  </w:style>
  <w:style w:type="paragraph" w:styleId="IntenseQuote">
    <w:name w:val="Intense Quote"/>
    <w:basedOn w:val="Normal"/>
    <w:next w:val="Normal"/>
    <w:link w:val="IntenseQuoteChar"/>
    <w:uiPriority w:val="30"/>
    <w:qFormat/>
    <w:rsid w:val="00467FF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67FF1"/>
    <w:rPr>
      <w:i/>
      <w:iCs/>
      <w:color w:val="2F5496" w:themeColor="accent1" w:themeShade="BF"/>
    </w:rPr>
  </w:style>
  <w:style w:type="character" w:styleId="IntenseReference">
    <w:name w:val="Intense Reference"/>
    <w:basedOn w:val="DefaultParagraphFont"/>
    <w:uiPriority w:val="32"/>
    <w:qFormat/>
    <w:rsid w:val="00467FF1"/>
    <w:rPr>
      <w:b/>
      <w:bCs/>
      <w:smallCaps/>
      <w:color w:val="2F5496" w:themeColor="accent1" w:themeShade="BF"/>
      <w:spacing w:val="5"/>
    </w:rPr>
  </w:style>
  <w:style w:type="paragraph" w:styleId="NormalWeb">
    <w:name w:val="Normal (Web)"/>
    <w:basedOn w:val="Normal"/>
    <w:uiPriority w:val="99"/>
    <w:semiHidden/>
    <w:unhideWhenUsed/>
    <w:rsid w:val="0099538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95381"/>
    <w:rPr>
      <w:b/>
      <w:bCs/>
    </w:rPr>
  </w:style>
  <w:style w:type="character" w:styleId="Hyperlink">
    <w:name w:val="Hyperlink"/>
    <w:basedOn w:val="DefaultParagraphFont"/>
    <w:uiPriority w:val="99"/>
    <w:unhideWhenUsed/>
    <w:rsid w:val="00995381"/>
    <w:rPr>
      <w:color w:val="0563C1" w:themeColor="hyperlink"/>
      <w:u w:val="single"/>
    </w:rPr>
  </w:style>
  <w:style w:type="character" w:styleId="UnresolvedMention">
    <w:name w:val="Unresolved Mention"/>
    <w:basedOn w:val="DefaultParagraphFont"/>
    <w:uiPriority w:val="99"/>
    <w:semiHidden/>
    <w:unhideWhenUsed/>
    <w:rsid w:val="0099538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ubmed.ncbi.nlm.nih.gov/19340713/" TargetMode="External"/><Relationship Id="rId13" Type="http://schemas.openxmlformats.org/officeDocument/2006/relationships/hyperlink" Target="https://www.ncbi.nlm.nih.gov/books/NBK537105/" TargetMode="External"/><Relationship Id="rId3" Type="http://schemas.openxmlformats.org/officeDocument/2006/relationships/settings" Target="settings.xml"/><Relationship Id="rId7" Type="http://schemas.openxmlformats.org/officeDocument/2006/relationships/hyperlink" Target="https://journals.lww.com/md-journal/fulltext/2021/08060/the_risk_factors_of_gestational_diabetes_mellitus.8.aspx" TargetMode="External"/><Relationship Id="rId12" Type="http://schemas.openxmlformats.org/officeDocument/2006/relationships/hyperlink" Target="https://www.mayoclinic.org/diseases-conditions/premature-birth/symptoms-causes/syc-20376730"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pubmed.ncbi.nlm.nih.gov/38597653/" TargetMode="External"/><Relationship Id="rId11" Type="http://schemas.openxmlformats.org/officeDocument/2006/relationships/hyperlink" Target="https://www.whattoexpect.com/pregnancy/macrosomia" TargetMode="External"/><Relationship Id="rId5" Type="http://schemas.openxmlformats.org/officeDocument/2006/relationships/hyperlink" Target="https://www.healthline.com/health/human-placental-lactogen" TargetMode="External"/><Relationship Id="rId15" Type="http://schemas.openxmlformats.org/officeDocument/2006/relationships/fontTable" Target="fontTable.xml"/><Relationship Id="rId10" Type="http://schemas.openxmlformats.org/officeDocument/2006/relationships/hyperlink" Target="https://www.health.harvard.edu/diseases-and-conditions/type-2-diabetes-mellitus-a-to-z" TargetMode="External"/><Relationship Id="rId4" Type="http://schemas.openxmlformats.org/officeDocument/2006/relationships/webSettings" Target="webSettings.xml"/><Relationship Id="rId9" Type="http://schemas.openxmlformats.org/officeDocument/2006/relationships/hyperlink" Target="https://www.who.int/news-room/fact-sheets/detail/pre-eclampsia" TargetMode="External"/><Relationship Id="rId14" Type="http://schemas.openxmlformats.org/officeDocument/2006/relationships/hyperlink" Target="https://www.chop.edu/conditions-diseases/respiratory-distress-syndrom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860</Words>
  <Characters>4907</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Victoria Odueso</cp:lastModifiedBy>
  <cp:revision>2</cp:revision>
  <dcterms:created xsi:type="dcterms:W3CDTF">2026-01-23T14:58:00Z</dcterms:created>
  <dcterms:modified xsi:type="dcterms:W3CDTF">2026-01-23T14:58:00Z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abf4fb2b-c334-45e2-9232-359a13c58855</vt:lpwstr>
  </property>
</Properties>
</file>